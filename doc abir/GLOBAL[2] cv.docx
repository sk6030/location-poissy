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C57B8" w14:textId="77777777" w:rsidR="00E927D9" w:rsidRDefault="00BE7727">
      <w:pPr>
        <w:spacing w:after="0" w:line="240" w:lineRule="auto"/>
        <w:rPr>
          <w:b/>
          <w:sz w:val="24"/>
          <w:szCs w:val="24"/>
        </w:rPr>
      </w:pPr>
      <w:r>
        <w:br w:type="page"/>
      </w:r>
    </w:p>
    <w:tbl>
      <w:tblPr>
        <w:tblStyle w:val="a"/>
        <w:tblW w:w="10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6"/>
        <w:gridCol w:w="8363"/>
      </w:tblGrid>
      <w:tr w:rsidR="00E927D9" w14:paraId="55AD76F8" w14:textId="77777777">
        <w:tc>
          <w:tcPr>
            <w:tcW w:w="1656" w:type="dxa"/>
          </w:tcPr>
          <w:p w14:paraId="336DD9FA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(Ligne à supprimer)</w:t>
            </w:r>
          </w:p>
        </w:tc>
        <w:tc>
          <w:tcPr>
            <w:tcW w:w="8363" w:type="dxa"/>
          </w:tcPr>
          <w:p w14:paraId="18502523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43109AA5" w14:textId="77777777">
        <w:tc>
          <w:tcPr>
            <w:tcW w:w="1656" w:type="dxa"/>
          </w:tcPr>
          <w:p w14:paraId="7AB9FE54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</w:rPr>
              <w:drawing>
                <wp:inline distT="0" distB="0" distL="0" distR="0" wp14:anchorId="3BC00044" wp14:editId="4FD70AB1">
                  <wp:extent cx="914400" cy="914400"/>
                  <wp:effectExtent l="0" t="0" r="0" b="0"/>
                  <wp:docPr id="615" name="image5.png" descr="Ouver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Ouvertur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4C5ECE7B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METHODOLOGIES</w:t>
            </w:r>
          </w:p>
          <w:p w14:paraId="6C242929" w14:textId="77777777" w:rsidR="00E927D9" w:rsidRDefault="00BE7727">
            <w:r>
              <w:t>Agile : SCRUM et KANBAN</w:t>
            </w:r>
          </w:p>
          <w:p w14:paraId="424BF9FD" w14:textId="77777777" w:rsidR="00E927D9" w:rsidRDefault="00E927D9"/>
          <w:p w14:paraId="77C22E8E" w14:textId="77777777" w:rsidR="00E927D9" w:rsidRDefault="00E927D9"/>
          <w:p w14:paraId="6F810102" w14:textId="77777777" w:rsidR="00E927D9" w:rsidRDefault="00E927D9">
            <w:pPr>
              <w:ind w:firstLine="708"/>
              <w:rPr>
                <w:sz w:val="24"/>
                <w:szCs w:val="24"/>
              </w:rPr>
            </w:pPr>
          </w:p>
        </w:tc>
      </w:tr>
      <w:tr w:rsidR="00E927D9" w14:paraId="6DA0C44A" w14:textId="77777777">
        <w:tc>
          <w:tcPr>
            <w:tcW w:w="1656" w:type="dxa"/>
          </w:tcPr>
          <w:p w14:paraId="6F097B96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7C207EA" wp14:editId="39B646CB">
                  <wp:extent cx="846235" cy="846235"/>
                  <wp:effectExtent l="0" t="0" r="0" b="0"/>
                  <wp:docPr id="617" name="image1.png" descr="Informatique hébergé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Informatique hébergé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235" cy="8462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59D72CEA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CLOUD / DEVOPS</w:t>
            </w:r>
          </w:p>
          <w:p w14:paraId="2EE2FDED" w14:textId="77777777" w:rsidR="00E927D9" w:rsidRDefault="00BE7727">
            <w:proofErr w:type="spellStart"/>
            <w:r>
              <w:t>Gitlab</w:t>
            </w:r>
            <w:proofErr w:type="spellEnd"/>
            <w:r>
              <w:t xml:space="preserve"> CI/CD</w:t>
            </w:r>
            <w:r>
              <w:br/>
            </w:r>
            <w:proofErr w:type="spellStart"/>
            <w:r>
              <w:t>Kubernetes</w:t>
            </w:r>
            <w:proofErr w:type="spellEnd"/>
          </w:p>
          <w:p w14:paraId="55343CAC" w14:textId="77777777" w:rsidR="00E927D9" w:rsidRDefault="00BE7727">
            <w:r>
              <w:t>Docker</w:t>
            </w:r>
            <w:r>
              <w:br/>
              <w:t>Jira</w:t>
            </w:r>
          </w:p>
          <w:p w14:paraId="50086894" w14:textId="77777777" w:rsidR="00E927D9" w:rsidRDefault="00E927D9"/>
        </w:tc>
      </w:tr>
      <w:tr w:rsidR="00E927D9" w14:paraId="226C8A6B" w14:textId="77777777">
        <w:tc>
          <w:tcPr>
            <w:tcW w:w="1656" w:type="dxa"/>
          </w:tcPr>
          <w:p w14:paraId="4B973282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0C6A8B9" wp14:editId="004385EC">
                  <wp:extent cx="914400" cy="914400"/>
                  <wp:effectExtent l="0" t="0" r="0" b="0"/>
                  <wp:docPr id="616" name="image4.png" descr="Clé US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Clé USB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02798729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SECURITE</w:t>
            </w:r>
          </w:p>
          <w:p w14:paraId="0B42F2E2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4ED3AF38" w14:textId="77777777">
        <w:tc>
          <w:tcPr>
            <w:tcW w:w="1656" w:type="dxa"/>
          </w:tcPr>
          <w:p w14:paraId="3906EBD3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9755180" wp14:editId="64C48021">
                  <wp:extent cx="914400" cy="914400"/>
                  <wp:effectExtent l="0" t="0" r="0" b="0"/>
                  <wp:docPr id="619" name="image12.png" descr="Tour électriqu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Tour électriqu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5991DAC0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TELECOMMUNICATIONS / RESEAUX</w:t>
            </w:r>
          </w:p>
          <w:p w14:paraId="4B81D8DB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4F6932FB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11D5B6D4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03A4F2F4" w14:textId="77777777">
        <w:tc>
          <w:tcPr>
            <w:tcW w:w="1656" w:type="dxa"/>
          </w:tcPr>
          <w:p w14:paraId="29F5C6C5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174580A" wp14:editId="4762609B">
                  <wp:extent cx="914400" cy="914400"/>
                  <wp:effectExtent l="0" t="0" r="0" b="0"/>
                  <wp:docPr id="618" name="image9.png" descr="Interface utilisateur ou expérience utilisat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Interface utilisateur ou expérience utilisateur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54D73BB9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OUTILS / APPLICATIONS</w:t>
            </w:r>
          </w:p>
          <w:p w14:paraId="601AFEF9" w14:textId="77777777" w:rsidR="00E927D9" w:rsidRDefault="00BE7727">
            <w:r>
              <w:t>Sonar</w:t>
            </w:r>
            <w:r>
              <w:br/>
            </w:r>
            <w:proofErr w:type="spellStart"/>
            <w:r>
              <w:t>Datadog</w:t>
            </w:r>
            <w:proofErr w:type="spellEnd"/>
            <w:r>
              <w:br/>
              <w:t>PIM (AKENEO)</w:t>
            </w:r>
            <w:r>
              <w:br/>
              <w:t>GIT</w:t>
            </w:r>
            <w:r>
              <w:br/>
            </w:r>
            <w:proofErr w:type="spellStart"/>
            <w:r>
              <w:t>Gitlab</w:t>
            </w:r>
            <w:proofErr w:type="spellEnd"/>
          </w:p>
          <w:p w14:paraId="06B47D56" w14:textId="77777777" w:rsidR="00E927D9" w:rsidRDefault="00BE7727">
            <w:proofErr w:type="spellStart"/>
            <w:r>
              <w:t>Jest</w:t>
            </w:r>
            <w:proofErr w:type="spellEnd"/>
          </w:p>
          <w:p w14:paraId="55390EC7" w14:textId="77777777" w:rsidR="00E927D9" w:rsidRDefault="00BE7727">
            <w:proofErr w:type="spellStart"/>
            <w:r>
              <w:t>PHPUnit</w:t>
            </w:r>
            <w:proofErr w:type="spellEnd"/>
          </w:p>
          <w:p w14:paraId="08F8CD86" w14:textId="77777777" w:rsidR="00E927D9" w:rsidRDefault="00BE7727">
            <w:proofErr w:type="spellStart"/>
            <w:r>
              <w:t>Kubernetes</w:t>
            </w:r>
            <w:proofErr w:type="spellEnd"/>
          </w:p>
          <w:p w14:paraId="4BF1505E" w14:textId="77777777" w:rsidR="00E927D9" w:rsidRDefault="00E927D9">
            <w:pPr>
              <w:rPr>
                <w:sz w:val="24"/>
                <w:szCs w:val="24"/>
              </w:rPr>
            </w:pPr>
          </w:p>
        </w:tc>
      </w:tr>
      <w:tr w:rsidR="00E927D9" w14:paraId="052FC1FD" w14:textId="77777777">
        <w:tc>
          <w:tcPr>
            <w:tcW w:w="1656" w:type="dxa"/>
          </w:tcPr>
          <w:p w14:paraId="6A093515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4210682" wp14:editId="220367CB">
                  <wp:extent cx="914400" cy="914400"/>
                  <wp:effectExtent l="0" t="0" r="0" b="0"/>
                  <wp:docPr id="621" name="image10.png" descr="Influenc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Influenceur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7E465A8A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SGBD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 w14:paraId="6C0C6042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PostgreSQL</w:t>
            </w:r>
          </w:p>
          <w:p w14:paraId="31D5B532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MongoDB</w:t>
            </w:r>
            <w:r>
              <w:rPr>
                <w:b/>
                <w:sz w:val="24"/>
                <w:szCs w:val="24"/>
              </w:rPr>
              <w:br/>
            </w:r>
          </w:p>
          <w:p w14:paraId="6E950452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65D3B0BA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4945F608" w14:textId="77777777">
        <w:tc>
          <w:tcPr>
            <w:tcW w:w="1656" w:type="dxa"/>
          </w:tcPr>
          <w:p w14:paraId="1431C867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7B1A3EB" wp14:editId="74EA7204">
                  <wp:extent cx="914400" cy="914400"/>
                  <wp:effectExtent l="0" t="0" r="0" b="0"/>
                  <wp:docPr id="620" name="image6.png" descr="Binai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Binaire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54E1C174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DATA</w:t>
            </w:r>
          </w:p>
          <w:p w14:paraId="73C75528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411ACD74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3C48A09A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55B9351D" w14:textId="77777777">
        <w:tc>
          <w:tcPr>
            <w:tcW w:w="1656" w:type="dxa"/>
          </w:tcPr>
          <w:p w14:paraId="1BFC72B1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1250933" wp14:editId="64DECC35">
                  <wp:extent cx="914400" cy="914400"/>
                  <wp:effectExtent l="0" t="0" r="0" b="0"/>
                  <wp:docPr id="623" name="image3.png" descr="Clavi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Clavier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3EC8A55A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LANGAGES</w:t>
            </w:r>
          </w:p>
          <w:p w14:paraId="327C3840" w14:textId="77777777" w:rsidR="00E927D9" w:rsidRDefault="00BE7727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NodeJS</w:t>
            </w:r>
            <w:proofErr w:type="spellEnd"/>
            <w:r>
              <w:rPr>
                <w:b/>
                <w:sz w:val="24"/>
                <w:szCs w:val="24"/>
              </w:rPr>
              <w:br/>
            </w:r>
            <w:proofErr w:type="spellStart"/>
            <w:r>
              <w:rPr>
                <w:b/>
                <w:sz w:val="24"/>
                <w:szCs w:val="24"/>
              </w:rPr>
              <w:t>Typescript</w:t>
            </w:r>
            <w:proofErr w:type="spellEnd"/>
            <w:r>
              <w:rPr>
                <w:b/>
                <w:sz w:val="24"/>
                <w:szCs w:val="24"/>
              </w:rPr>
              <w:br/>
              <w:t>Javascript</w:t>
            </w:r>
          </w:p>
          <w:p w14:paraId="6286BED2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PHP</w:t>
            </w:r>
            <w:r>
              <w:rPr>
                <w:b/>
                <w:sz w:val="24"/>
                <w:szCs w:val="24"/>
              </w:rPr>
              <w:br/>
              <w:t xml:space="preserve">Python </w:t>
            </w:r>
            <w:r>
              <w:rPr>
                <w:b/>
                <w:sz w:val="24"/>
                <w:szCs w:val="24"/>
              </w:rPr>
              <w:br/>
              <w:t>SQL</w:t>
            </w:r>
          </w:p>
          <w:p w14:paraId="66537ABE" w14:textId="77777777" w:rsidR="00E927D9" w:rsidRDefault="00E927D9">
            <w:pPr>
              <w:rPr>
                <w:sz w:val="24"/>
                <w:szCs w:val="24"/>
              </w:rPr>
            </w:pPr>
          </w:p>
          <w:p w14:paraId="2B98BFEA" w14:textId="77777777" w:rsidR="00E927D9" w:rsidRDefault="00E927D9">
            <w:pPr>
              <w:rPr>
                <w:sz w:val="24"/>
                <w:szCs w:val="24"/>
              </w:rPr>
            </w:pPr>
          </w:p>
          <w:p w14:paraId="1E073546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159379ED" w14:textId="77777777" w:rsidR="00E927D9" w:rsidRDefault="00E927D9">
            <w:pPr>
              <w:jc w:val="center"/>
              <w:rPr>
                <w:sz w:val="24"/>
                <w:szCs w:val="24"/>
              </w:rPr>
            </w:pPr>
          </w:p>
        </w:tc>
      </w:tr>
      <w:tr w:rsidR="00E927D9" w14:paraId="485D33B3" w14:textId="77777777">
        <w:tc>
          <w:tcPr>
            <w:tcW w:w="1656" w:type="dxa"/>
          </w:tcPr>
          <w:p w14:paraId="3D378655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24CEF8F" wp14:editId="6C8F26C6">
                  <wp:extent cx="914400" cy="914400"/>
                  <wp:effectExtent l="0" t="0" r="0" b="0"/>
                  <wp:docPr id="622" name="image7.png" descr="Bulle de discuss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Bulle de discussion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16293AD5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FRAMEWORKS</w:t>
            </w:r>
          </w:p>
          <w:p w14:paraId="46C2A996" w14:textId="77777777" w:rsidR="00E927D9" w:rsidRDefault="00BE7727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NestJS</w:t>
            </w:r>
            <w:proofErr w:type="spellEnd"/>
            <w:r>
              <w:rPr>
                <w:b/>
                <w:sz w:val="24"/>
                <w:szCs w:val="24"/>
              </w:rPr>
              <w:br/>
            </w:r>
            <w:proofErr w:type="spellStart"/>
            <w:r>
              <w:rPr>
                <w:b/>
                <w:sz w:val="24"/>
                <w:szCs w:val="24"/>
              </w:rPr>
              <w:t>React</w:t>
            </w:r>
            <w:proofErr w:type="spellEnd"/>
            <w:r>
              <w:rPr>
                <w:b/>
                <w:sz w:val="24"/>
                <w:szCs w:val="24"/>
              </w:rPr>
              <w:br/>
            </w:r>
            <w:proofErr w:type="spellStart"/>
            <w:r>
              <w:rPr>
                <w:b/>
                <w:sz w:val="24"/>
                <w:szCs w:val="24"/>
              </w:rPr>
              <w:t>Angular</w:t>
            </w:r>
            <w:proofErr w:type="spellEnd"/>
          </w:p>
          <w:p w14:paraId="34F0BFC7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Symfony</w:t>
            </w:r>
            <w:r>
              <w:rPr>
                <w:b/>
                <w:sz w:val="24"/>
                <w:szCs w:val="24"/>
              </w:rPr>
              <w:br/>
            </w:r>
            <w:proofErr w:type="spellStart"/>
            <w:r>
              <w:rPr>
                <w:b/>
                <w:sz w:val="24"/>
                <w:szCs w:val="24"/>
              </w:rPr>
              <w:t>Laravel</w:t>
            </w:r>
            <w:proofErr w:type="spellEnd"/>
          </w:p>
          <w:p w14:paraId="12F9F86F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Drupal</w:t>
            </w:r>
          </w:p>
          <w:p w14:paraId="1ABC6436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0C05C41A" w14:textId="77777777">
        <w:tc>
          <w:tcPr>
            <w:tcW w:w="1656" w:type="dxa"/>
          </w:tcPr>
          <w:p w14:paraId="3A9529D4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ACF745D" wp14:editId="13AFE622">
                  <wp:extent cx="914400" cy="914400"/>
                  <wp:effectExtent l="0" t="0" r="0" b="0"/>
                  <wp:docPr id="626" name="image8.png" descr="Écr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Écran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07726EA7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SYSTEMES</w:t>
            </w:r>
          </w:p>
          <w:p w14:paraId="4C0BBED4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Mac</w:t>
            </w:r>
          </w:p>
          <w:p w14:paraId="79A4B3C3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Linux</w:t>
            </w:r>
            <w:r>
              <w:rPr>
                <w:b/>
                <w:sz w:val="24"/>
                <w:szCs w:val="24"/>
              </w:rPr>
              <w:br/>
              <w:t>Windows</w:t>
            </w:r>
          </w:p>
          <w:p w14:paraId="3E913D7F" w14:textId="77777777" w:rsidR="00E927D9" w:rsidRDefault="00E927D9">
            <w:pPr>
              <w:rPr>
                <w:b/>
                <w:sz w:val="24"/>
                <w:szCs w:val="24"/>
              </w:rPr>
            </w:pPr>
          </w:p>
          <w:p w14:paraId="64F0FC23" w14:textId="77777777" w:rsidR="00E927D9" w:rsidRDefault="00E927D9">
            <w:pPr>
              <w:rPr>
                <w:b/>
                <w:sz w:val="24"/>
                <w:szCs w:val="24"/>
              </w:rPr>
            </w:pPr>
          </w:p>
        </w:tc>
      </w:tr>
      <w:tr w:rsidR="00E927D9" w14:paraId="09F5DFAF" w14:textId="77777777">
        <w:tc>
          <w:tcPr>
            <w:tcW w:w="1656" w:type="dxa"/>
          </w:tcPr>
          <w:p w14:paraId="5440D6D0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E1C71BA" wp14:editId="0443E270">
                  <wp:extent cx="914400" cy="914400"/>
                  <wp:effectExtent l="0" t="0" r="0" b="0"/>
                  <wp:docPr id="624" name="image2.png" descr="Lumières allumé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umières allumées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567DBA56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BUSINESS INTELLIGENCE (BI)</w:t>
            </w:r>
          </w:p>
          <w:p w14:paraId="306247BD" w14:textId="77777777" w:rsidR="00E927D9" w:rsidRDefault="00E927D9"/>
          <w:p w14:paraId="4566F6FA" w14:textId="77777777" w:rsidR="00E927D9" w:rsidRDefault="00E927D9"/>
          <w:p w14:paraId="1A1D9C14" w14:textId="77777777" w:rsidR="00E927D9" w:rsidRDefault="00E927D9"/>
          <w:p w14:paraId="7CF97B23" w14:textId="77777777" w:rsidR="00E927D9" w:rsidRDefault="00E927D9">
            <w:pPr>
              <w:rPr>
                <w:sz w:val="24"/>
                <w:szCs w:val="24"/>
              </w:rPr>
            </w:pPr>
          </w:p>
        </w:tc>
      </w:tr>
      <w:tr w:rsidR="00E927D9" w14:paraId="1AE4A3ED" w14:textId="77777777">
        <w:tc>
          <w:tcPr>
            <w:tcW w:w="1656" w:type="dxa"/>
          </w:tcPr>
          <w:p w14:paraId="3892FAB1" w14:textId="77777777" w:rsidR="00E927D9" w:rsidRDefault="00BE7727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B528B73" wp14:editId="68BC8D6C">
                  <wp:extent cx="914400" cy="914400"/>
                  <wp:effectExtent l="0" t="0" r="0" b="0"/>
                  <wp:docPr id="625" name="image11.png" descr="Graphique en secteur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Graphique en secteurs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79A82207" w14:textId="77777777" w:rsidR="00E927D9" w:rsidRDefault="00BE7727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DOMAINES D’INTERVENTION / SECTEURS D’ACTIVITES</w:t>
            </w:r>
          </w:p>
          <w:p w14:paraId="422E5C8E" w14:textId="77777777" w:rsidR="00E927D9" w:rsidRDefault="00BE7727">
            <w:proofErr w:type="spellStart"/>
            <w:r>
              <w:t>Retail</w:t>
            </w:r>
            <w:proofErr w:type="spellEnd"/>
            <w:r>
              <w:br/>
              <w:t>Transports publiques</w:t>
            </w:r>
            <w:r>
              <w:br/>
              <w:t>Courtier / Assurance</w:t>
            </w:r>
          </w:p>
          <w:p w14:paraId="07A190BA" w14:textId="77777777" w:rsidR="00E927D9" w:rsidRDefault="00BE7727">
            <w:r>
              <w:t>Organisme de crédit</w:t>
            </w:r>
          </w:p>
          <w:p w14:paraId="5C39DA94" w14:textId="77777777" w:rsidR="00E927D9" w:rsidRDefault="00E927D9"/>
          <w:p w14:paraId="328343A5" w14:textId="77777777" w:rsidR="00E927D9" w:rsidRDefault="00E927D9"/>
          <w:p w14:paraId="70C6EFA6" w14:textId="77777777" w:rsidR="00E927D9" w:rsidRDefault="00E927D9">
            <w:pPr>
              <w:rPr>
                <w:sz w:val="24"/>
                <w:szCs w:val="24"/>
              </w:rPr>
            </w:pPr>
          </w:p>
        </w:tc>
      </w:tr>
    </w:tbl>
    <w:p w14:paraId="50716EDF" w14:textId="77777777" w:rsidR="00E927D9" w:rsidRDefault="00BE7727">
      <w:pPr>
        <w:spacing w:after="0" w:line="240" w:lineRule="auto"/>
        <w:rPr>
          <w:b/>
          <w:sz w:val="24"/>
          <w:szCs w:val="24"/>
        </w:rPr>
      </w:pPr>
      <w:r>
        <w:br w:type="page"/>
      </w:r>
    </w:p>
    <w:p w14:paraId="2AB74E8F" w14:textId="77777777" w:rsidR="00E927D9" w:rsidRDefault="00E927D9">
      <w:pPr>
        <w:tabs>
          <w:tab w:val="left" w:pos="1905"/>
        </w:tabs>
        <w:spacing w:after="0" w:line="240" w:lineRule="auto"/>
        <w:rPr>
          <w:b/>
          <w:sz w:val="24"/>
          <w:szCs w:val="24"/>
        </w:rPr>
      </w:pPr>
    </w:p>
    <w:tbl>
      <w:tblPr>
        <w:tblStyle w:val="a0"/>
        <w:tblW w:w="104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E927D9" w14:paraId="1B217D49" w14:textId="77777777">
        <w:tc>
          <w:tcPr>
            <w:tcW w:w="10456" w:type="dxa"/>
          </w:tcPr>
          <w:p w14:paraId="554D8CDA" w14:textId="77777777" w:rsidR="00E927D9" w:rsidRDefault="00BE7727">
            <w:pPr>
              <w:tabs>
                <w:tab w:val="left" w:pos="1905"/>
              </w:tabs>
              <w:spacing w:line="360" w:lineRule="auto"/>
              <w:rPr>
                <w:b/>
                <w:color w:val="089BA2"/>
                <w:sz w:val="24"/>
                <w:szCs w:val="24"/>
              </w:rPr>
            </w:pPr>
            <w:r>
              <w:rPr>
                <w:b/>
                <w:color w:val="089BA2"/>
                <w:sz w:val="28"/>
                <w:szCs w:val="28"/>
              </w:rPr>
              <w:t xml:space="preserve">Développeur </w:t>
            </w:r>
            <w:proofErr w:type="spellStart"/>
            <w:r>
              <w:rPr>
                <w:b/>
                <w:color w:val="089BA2"/>
                <w:sz w:val="28"/>
                <w:szCs w:val="28"/>
              </w:rPr>
              <w:t>FullStack</w:t>
            </w:r>
            <w:proofErr w:type="spellEnd"/>
            <w:r>
              <w:rPr>
                <w:b/>
                <w:color w:val="089BA2"/>
                <w:sz w:val="28"/>
                <w:szCs w:val="28"/>
              </w:rPr>
              <w:t xml:space="preserve"> - Norauto - [10/2021 – 05/2024]</w:t>
            </w:r>
          </w:p>
        </w:tc>
      </w:tr>
      <w:tr w:rsidR="00E927D9" w14:paraId="5A592170" w14:textId="77777777">
        <w:tc>
          <w:tcPr>
            <w:tcW w:w="10456" w:type="dxa"/>
          </w:tcPr>
          <w:p w14:paraId="6ED0172F" w14:textId="77777777" w:rsidR="00E927D9" w:rsidRDefault="00BE7727">
            <w:pPr>
              <w:tabs>
                <w:tab w:val="left" w:pos="1905"/>
              </w:tabs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Projet :</w:t>
            </w:r>
            <w:r>
              <w:rPr>
                <w:color w:val="000000"/>
                <w:sz w:val="20"/>
                <w:szCs w:val="20"/>
              </w:rPr>
              <w:t xml:space="preserve"> Référant PHP de l’équipe PIM composée de 4 développeurs et 1 PO afin de maintenir les fonctionnalités du PIM et développer de nouveaux outils en fonction du besoin métier sur l’ensemble des outils utilisant le PIM comme source de données principale.</w:t>
            </w:r>
          </w:p>
          <w:p w14:paraId="401652B8" w14:textId="77777777" w:rsidR="00E927D9" w:rsidRDefault="00E927D9">
            <w:pPr>
              <w:tabs>
                <w:tab w:val="left" w:pos="1905"/>
              </w:tabs>
              <w:rPr>
                <w:sz w:val="20"/>
                <w:szCs w:val="20"/>
              </w:rPr>
            </w:pPr>
          </w:p>
          <w:p w14:paraId="3370455F" w14:textId="77777777" w:rsidR="00E927D9" w:rsidRDefault="00BE7727">
            <w:pPr>
              <w:tabs>
                <w:tab w:val="left" w:pos="190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Réal</w:t>
            </w:r>
            <w:r>
              <w:rPr>
                <w:sz w:val="20"/>
                <w:szCs w:val="20"/>
              </w:rPr>
              <w:t xml:space="preserve">isations : </w:t>
            </w:r>
          </w:p>
          <w:p w14:paraId="75220FE5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Création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scratch d’une API de type ETL sous </w:t>
            </w:r>
            <w:proofErr w:type="spellStart"/>
            <w:r>
              <w:rPr>
                <w:color w:val="000000"/>
                <w:sz w:val="20"/>
                <w:szCs w:val="20"/>
              </w:rPr>
              <w:t>NestJS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remplaçant un ETL </w:t>
            </w:r>
            <w:proofErr w:type="spellStart"/>
            <w:r>
              <w:rPr>
                <w:color w:val="000000"/>
                <w:sz w:val="20"/>
                <w:szCs w:val="20"/>
              </w:rPr>
              <w:t>legacy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sous Python</w:t>
            </w:r>
          </w:p>
          <w:p w14:paraId="36C8C1D9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Réalisation des tests unitaires avec </w:t>
            </w:r>
            <w:proofErr w:type="spellStart"/>
            <w:r>
              <w:rPr>
                <w:color w:val="000000"/>
                <w:sz w:val="20"/>
                <w:szCs w:val="20"/>
              </w:rPr>
              <w:t>Jest</w:t>
            </w:r>
            <w:proofErr w:type="spellEnd"/>
          </w:p>
          <w:p w14:paraId="4EC16CD6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Configuration de Sonar et </w:t>
            </w:r>
            <w:proofErr w:type="spellStart"/>
            <w:r>
              <w:rPr>
                <w:color w:val="000000"/>
                <w:sz w:val="20"/>
                <w:szCs w:val="20"/>
              </w:rPr>
              <w:t>Datadog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le suivi technique et fonctionnel de toutes les application</w:t>
            </w:r>
            <w:r>
              <w:rPr>
                <w:color w:val="000000"/>
                <w:sz w:val="20"/>
                <w:szCs w:val="20"/>
              </w:rPr>
              <w:t>s afin de garantir le bon traitement des données qui seront affichés sur le web.</w:t>
            </w:r>
          </w:p>
          <w:p w14:paraId="6D7920C3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Création et mise à jour de composants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(Formulaire d’import/export, listing des produits)</w:t>
            </w:r>
          </w:p>
          <w:p w14:paraId="5AEABC91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Création et mise à jour de bundle Symfony 4/5 (Notamment l’ajout d’un proxy, l’a</w:t>
            </w:r>
            <w:r>
              <w:rPr>
                <w:color w:val="000000"/>
                <w:sz w:val="20"/>
                <w:szCs w:val="20"/>
              </w:rPr>
              <w:t xml:space="preserve">jout d’une interface d’import/export xlsx, la surcharge d’une interface native </w:t>
            </w:r>
            <w:proofErr w:type="spellStart"/>
            <w:r>
              <w:rPr>
                <w:color w:val="000000"/>
                <w:sz w:val="20"/>
                <w:szCs w:val="20"/>
              </w:rPr>
              <w:t>Akeneo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afficher des informations récupérées des APIs Norauto).</w:t>
            </w:r>
          </w:p>
          <w:p w14:paraId="7A50FDE2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Maintenance technique et fonctionnelle du PIM </w:t>
            </w:r>
            <w:proofErr w:type="spellStart"/>
            <w:r>
              <w:rPr>
                <w:color w:val="000000"/>
                <w:sz w:val="20"/>
                <w:szCs w:val="20"/>
              </w:rPr>
              <w:t>Akeneo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(Gestion des droits utilisateurs, créations d’utilisateu</w:t>
            </w:r>
            <w:r>
              <w:rPr>
                <w:color w:val="000000"/>
                <w:sz w:val="20"/>
                <w:szCs w:val="20"/>
              </w:rPr>
              <w:t xml:space="preserve">rs, déploiements en </w:t>
            </w:r>
            <w:proofErr w:type="spellStart"/>
            <w:r>
              <w:rPr>
                <w:color w:val="000000"/>
                <w:sz w:val="20"/>
                <w:szCs w:val="20"/>
              </w:rPr>
              <w:t>preprod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prod, </w:t>
            </w:r>
            <w:proofErr w:type="spellStart"/>
            <w:r>
              <w:rPr>
                <w:color w:val="000000"/>
                <w:sz w:val="20"/>
                <w:szCs w:val="20"/>
              </w:rPr>
              <w:t>debug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 fonctionnalités PHP, correction des données produits/assets)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</w:p>
          <w:p w14:paraId="1028C6EF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Maintenance d’applications Python 3 en micro services</w:t>
            </w:r>
          </w:p>
          <w:p w14:paraId="07646DCF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Configuration de la CI/CD de </w:t>
            </w:r>
            <w:proofErr w:type="spellStart"/>
            <w:r>
              <w:rPr>
                <w:color w:val="000000"/>
                <w:sz w:val="20"/>
                <w:szCs w:val="20"/>
              </w:rPr>
              <w:t>Gitlab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déploiement d’applications</w:t>
            </w:r>
          </w:p>
          <w:p w14:paraId="32D54D68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Suivi des tâches </w:t>
            </w:r>
            <w:r>
              <w:rPr>
                <w:color w:val="000000"/>
                <w:sz w:val="20"/>
                <w:szCs w:val="20"/>
              </w:rPr>
              <w:t>via Jira et méthodes agiles</w:t>
            </w:r>
          </w:p>
          <w:p w14:paraId="3C0752E4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Team lead dans le décommissionnement du spécifique Norauto en PHP pour migration vers </w:t>
            </w:r>
            <w:proofErr w:type="spellStart"/>
            <w:r>
              <w:rPr>
                <w:color w:val="000000"/>
                <w:sz w:val="20"/>
                <w:szCs w:val="20"/>
              </w:rPr>
              <w:t>NodeJS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(Les fonctionnalités intégrées au sein du PIM sont retirées pour être remplacées par des applications externes connectées au PIM dans l</w:t>
            </w:r>
            <w:r>
              <w:rPr>
                <w:color w:val="000000"/>
                <w:sz w:val="20"/>
                <w:szCs w:val="20"/>
              </w:rPr>
              <w:t>e but d’un passage en SaaS)</w:t>
            </w:r>
          </w:p>
          <w:p w14:paraId="0003D2F1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Participation aux code </w:t>
            </w:r>
            <w:proofErr w:type="spellStart"/>
            <w:r>
              <w:rPr>
                <w:color w:val="000000"/>
                <w:sz w:val="20"/>
                <w:szCs w:val="20"/>
              </w:rPr>
              <w:t>reviews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multi </w:t>
            </w:r>
            <w:proofErr w:type="spellStart"/>
            <w:r>
              <w:rPr>
                <w:color w:val="000000"/>
                <w:sz w:val="20"/>
                <w:szCs w:val="20"/>
              </w:rPr>
              <w:t>squad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dans le but de respecter les standards de code de Norauto et l’amélioration de la complexité et de l’optimisation des applications (Essentiellement des applications Java et </w:t>
            </w:r>
            <w:proofErr w:type="spellStart"/>
            <w:r>
              <w:rPr>
                <w:color w:val="000000"/>
                <w:sz w:val="20"/>
                <w:szCs w:val="20"/>
              </w:rPr>
              <w:t>NodeJS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  <w:p w14:paraId="2DC0206C" w14:textId="77777777" w:rsidR="00E927D9" w:rsidRDefault="00E927D9">
            <w:pPr>
              <w:tabs>
                <w:tab w:val="left" w:pos="1905"/>
              </w:tabs>
              <w:rPr>
                <w:sz w:val="20"/>
                <w:szCs w:val="20"/>
              </w:rPr>
            </w:pPr>
          </w:p>
          <w:p w14:paraId="3EA8A3E8" w14:textId="77777777" w:rsidR="00E927D9" w:rsidRDefault="00BE7727">
            <w:pPr>
              <w:tabs>
                <w:tab w:val="left" w:pos="1905"/>
              </w:tabs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Environnement technique :  </w:t>
            </w:r>
            <w:proofErr w:type="spellStart"/>
            <w:r>
              <w:rPr>
                <w:sz w:val="20"/>
                <w:szCs w:val="20"/>
              </w:rPr>
              <w:t>Nod</w:t>
            </w:r>
            <w:r>
              <w:rPr>
                <w:sz w:val="20"/>
                <w:szCs w:val="20"/>
              </w:rPr>
              <w:t>eJs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, Symfony 4 et 5,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Python, Java, </w:t>
            </w:r>
            <w:proofErr w:type="spellStart"/>
            <w:r>
              <w:rPr>
                <w:sz w:val="20"/>
                <w:szCs w:val="20"/>
              </w:rPr>
              <w:t>Datadog</w:t>
            </w:r>
            <w:proofErr w:type="spellEnd"/>
            <w:r>
              <w:rPr>
                <w:sz w:val="20"/>
                <w:szCs w:val="20"/>
              </w:rPr>
              <w:t xml:space="preserve">, micro-services,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CI/CD, Jira, Méthode Agile,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, Docker, </w:t>
            </w:r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</w:p>
          <w:p w14:paraId="66A4C652" w14:textId="77777777" w:rsidR="00E927D9" w:rsidRDefault="00E927D9">
            <w:pPr>
              <w:tabs>
                <w:tab w:val="left" w:pos="1905"/>
              </w:tabs>
              <w:rPr>
                <w:color w:val="FF0000"/>
                <w:sz w:val="20"/>
                <w:szCs w:val="20"/>
              </w:rPr>
            </w:pPr>
          </w:p>
        </w:tc>
      </w:tr>
      <w:tr w:rsidR="00E927D9" w14:paraId="37EF8837" w14:textId="77777777">
        <w:tc>
          <w:tcPr>
            <w:tcW w:w="10456" w:type="dxa"/>
          </w:tcPr>
          <w:p w14:paraId="2864A3E0" w14:textId="77777777" w:rsidR="00E927D9" w:rsidRDefault="00BE7727">
            <w:pPr>
              <w:tabs>
                <w:tab w:val="left" w:pos="1905"/>
              </w:tabs>
              <w:spacing w:line="360" w:lineRule="auto"/>
              <w:rPr>
                <w:b/>
                <w:color w:val="089BA2"/>
                <w:sz w:val="24"/>
                <w:szCs w:val="24"/>
              </w:rPr>
            </w:pPr>
            <w:r>
              <w:rPr>
                <w:b/>
                <w:color w:val="089BA2"/>
                <w:sz w:val="28"/>
                <w:szCs w:val="28"/>
              </w:rPr>
              <w:t xml:space="preserve">Développeur </w:t>
            </w:r>
            <w:proofErr w:type="spellStart"/>
            <w:r>
              <w:rPr>
                <w:b/>
                <w:color w:val="089BA2"/>
                <w:sz w:val="28"/>
                <w:szCs w:val="28"/>
              </w:rPr>
              <w:t>FullStack</w:t>
            </w:r>
            <w:proofErr w:type="spellEnd"/>
            <w:r>
              <w:rPr>
                <w:b/>
                <w:color w:val="089BA2"/>
                <w:sz w:val="28"/>
                <w:szCs w:val="28"/>
              </w:rPr>
              <w:t xml:space="preserve"> – </w:t>
            </w:r>
            <w:proofErr w:type="spellStart"/>
            <w:r>
              <w:rPr>
                <w:b/>
                <w:color w:val="089BA2"/>
                <w:sz w:val="28"/>
                <w:szCs w:val="28"/>
              </w:rPr>
              <w:t>Webreathe</w:t>
            </w:r>
            <w:proofErr w:type="spellEnd"/>
            <w:r>
              <w:rPr>
                <w:b/>
                <w:color w:val="089BA2"/>
                <w:sz w:val="28"/>
                <w:szCs w:val="28"/>
              </w:rPr>
              <w:t xml:space="preserve"> - [03/2020 – 10/2021]</w:t>
            </w:r>
          </w:p>
        </w:tc>
      </w:tr>
      <w:tr w:rsidR="00E927D9" w14:paraId="20858404" w14:textId="77777777">
        <w:tc>
          <w:tcPr>
            <w:tcW w:w="10456" w:type="dxa"/>
          </w:tcPr>
          <w:p w14:paraId="7B497686" w14:textId="77777777" w:rsidR="00E927D9" w:rsidRDefault="00BE7727">
            <w:pPr>
              <w:tabs>
                <w:tab w:val="left" w:pos="1905"/>
              </w:tabs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Projet : Développement de prototypes, mis</w:t>
            </w:r>
            <w:r>
              <w:rPr>
                <w:sz w:val="20"/>
                <w:szCs w:val="20"/>
              </w:rPr>
              <w:t xml:space="preserve">e à jour des fonctionnalités du SaaS 2Flow, création des serveurs de </w:t>
            </w:r>
            <w:proofErr w:type="spellStart"/>
            <w:r>
              <w:rPr>
                <w:sz w:val="20"/>
                <w:szCs w:val="20"/>
              </w:rPr>
              <w:t>preprod</w:t>
            </w:r>
            <w:proofErr w:type="spellEnd"/>
            <w:r>
              <w:rPr>
                <w:sz w:val="20"/>
                <w:szCs w:val="20"/>
              </w:rPr>
              <w:t xml:space="preserve"> et de prod, déploiement de 2Flow, recrutement et encadrement des stagiaires en développement web au sein d’une équipe de 2 développeurs.</w:t>
            </w:r>
          </w:p>
          <w:p w14:paraId="4C54FCFF" w14:textId="77777777" w:rsidR="00E927D9" w:rsidRDefault="00E927D9">
            <w:pPr>
              <w:tabs>
                <w:tab w:val="left" w:pos="1905"/>
              </w:tabs>
              <w:rPr>
                <w:sz w:val="20"/>
                <w:szCs w:val="20"/>
              </w:rPr>
            </w:pPr>
          </w:p>
          <w:p w14:paraId="737AA876" w14:textId="77777777" w:rsidR="00E927D9" w:rsidRDefault="00BE7727">
            <w:pPr>
              <w:tabs>
                <w:tab w:val="left" w:pos="190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Réalisations : </w:t>
            </w:r>
          </w:p>
          <w:p w14:paraId="439DB14D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Conception de scripts PHP éphémères à but utilitaire.</w:t>
            </w:r>
          </w:p>
          <w:p w14:paraId="13A7A952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Conception et développement d'interfaces et de fonctionnalités d'un SAAS (Récupération et agrégation des données des modules afin d’afficher des statistiques sur l’utilisation des transports, historique</w:t>
            </w:r>
            <w:r>
              <w:rPr>
                <w:color w:val="000000"/>
                <w:sz w:val="20"/>
                <w:szCs w:val="20"/>
              </w:rPr>
              <w:t xml:space="preserve"> des données, affichage des véhicules en temps réel)</w:t>
            </w:r>
          </w:p>
          <w:p w14:paraId="22177A2B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Développement en PHP </w:t>
            </w:r>
            <w:proofErr w:type="spellStart"/>
            <w:r>
              <w:rPr>
                <w:color w:val="000000"/>
                <w:sz w:val="20"/>
                <w:szCs w:val="20"/>
              </w:rPr>
              <w:t>Vanilla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d'un outil de simulation de modules IOT</w:t>
            </w:r>
          </w:p>
          <w:p w14:paraId="79B6931E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Conception d’une interface web embarquée de configuration du module avec PHP et Apache (Configuration du système Linux, état de santé du réseau, récupération des informations collectées)</w:t>
            </w:r>
          </w:p>
          <w:p w14:paraId="6C36DB62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Développement d'un outil de monitoring des modules en PHP/HTML/CSS</w:t>
            </w:r>
          </w:p>
          <w:p w14:paraId="0F8B379D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</w:t>
            </w:r>
            <w:r>
              <w:rPr>
                <w:color w:val="000000"/>
                <w:sz w:val="20"/>
                <w:szCs w:val="20"/>
              </w:rPr>
              <w:t>stion des serveurs de développement et de production sous Linux</w:t>
            </w:r>
          </w:p>
          <w:p w14:paraId="6AE142FF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Conception d'une API REST en PHP dans le but de transmettre des données supplémentaires aux développeurs des organismes clients qui souhaiteraient développer des applications annexes.</w:t>
            </w:r>
          </w:p>
          <w:p w14:paraId="5ED41CFB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Recrutem</w:t>
            </w:r>
            <w:r>
              <w:rPr>
                <w:color w:val="000000"/>
                <w:sz w:val="20"/>
                <w:szCs w:val="20"/>
              </w:rPr>
              <w:t>ent et encadrement de stagiaires IT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(5 stagiaires sur toute la durée de la mission)</w:t>
            </w:r>
          </w:p>
          <w:p w14:paraId="0A68BC34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Participation à la préparation et au début de la migration du SaaS de PHP </w:t>
            </w:r>
            <w:proofErr w:type="spellStart"/>
            <w:r>
              <w:rPr>
                <w:color w:val="000000"/>
                <w:sz w:val="20"/>
                <w:szCs w:val="20"/>
              </w:rPr>
              <w:t>Vanilla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à 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</w:t>
            </w:r>
          </w:p>
          <w:p w14:paraId="6F08C365" w14:textId="77777777" w:rsidR="00E927D9" w:rsidRDefault="00E927D9">
            <w:pPr>
              <w:tabs>
                <w:tab w:val="left" w:pos="1905"/>
              </w:tabs>
              <w:rPr>
                <w:sz w:val="20"/>
                <w:szCs w:val="20"/>
              </w:rPr>
            </w:pPr>
          </w:p>
          <w:p w14:paraId="3E3CF5D9" w14:textId="77777777" w:rsidR="00E927D9" w:rsidRDefault="00BE7727">
            <w:pPr>
              <w:tabs>
                <w:tab w:val="left" w:pos="1905"/>
              </w:tabs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Environnement technique :  </w:t>
            </w:r>
            <w:r>
              <w:rPr>
                <w:color w:val="000000"/>
                <w:sz w:val="20"/>
                <w:szCs w:val="20"/>
              </w:rPr>
              <w:t xml:space="preserve">HTML, CSS/SASS, PHP, 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SQL, </w:t>
            </w:r>
            <w:proofErr w:type="spellStart"/>
            <w:r>
              <w:rPr>
                <w:color w:val="000000"/>
                <w:sz w:val="20"/>
                <w:szCs w:val="20"/>
              </w:rPr>
              <w:t>MariaDB</w:t>
            </w:r>
            <w:proofErr w:type="spellEnd"/>
            <w:r>
              <w:rPr>
                <w:color w:val="000000"/>
                <w:sz w:val="20"/>
                <w:szCs w:val="20"/>
              </w:rPr>
              <w:t>, Linux</w:t>
            </w:r>
          </w:p>
          <w:p w14:paraId="43B05EEC" w14:textId="77777777" w:rsidR="00E927D9" w:rsidRDefault="00E927D9">
            <w:pPr>
              <w:tabs>
                <w:tab w:val="left" w:pos="1905"/>
              </w:tabs>
              <w:rPr>
                <w:color w:val="FF0000"/>
                <w:sz w:val="20"/>
                <w:szCs w:val="20"/>
              </w:rPr>
            </w:pPr>
          </w:p>
          <w:p w14:paraId="60365C73" w14:textId="77777777" w:rsidR="00E927D9" w:rsidRDefault="00E927D9">
            <w:pPr>
              <w:tabs>
                <w:tab w:val="left" w:pos="1905"/>
              </w:tabs>
              <w:spacing w:before="240" w:line="360" w:lineRule="auto"/>
              <w:rPr>
                <w:sz w:val="20"/>
                <w:szCs w:val="20"/>
              </w:rPr>
            </w:pPr>
          </w:p>
        </w:tc>
      </w:tr>
      <w:tr w:rsidR="00E927D9" w14:paraId="0308346F" w14:textId="77777777">
        <w:tc>
          <w:tcPr>
            <w:tcW w:w="10456" w:type="dxa"/>
          </w:tcPr>
          <w:p w14:paraId="3D2657EF" w14:textId="77777777" w:rsidR="00E927D9" w:rsidRDefault="00BE7727">
            <w:pPr>
              <w:tabs>
                <w:tab w:val="left" w:pos="1905"/>
              </w:tabs>
              <w:spacing w:line="360" w:lineRule="auto"/>
              <w:rPr>
                <w:b/>
                <w:color w:val="089BA2"/>
                <w:sz w:val="24"/>
                <w:szCs w:val="24"/>
              </w:rPr>
            </w:pPr>
            <w:r>
              <w:rPr>
                <w:b/>
                <w:color w:val="089BA2"/>
                <w:sz w:val="28"/>
                <w:szCs w:val="28"/>
              </w:rPr>
              <w:lastRenderedPageBreak/>
              <w:t xml:space="preserve">Développeur PHP/Drupal – CIM </w:t>
            </w:r>
            <w:proofErr w:type="gramStart"/>
            <w:r>
              <w:rPr>
                <w:b/>
                <w:color w:val="089BA2"/>
                <w:sz w:val="28"/>
                <w:szCs w:val="28"/>
              </w:rPr>
              <w:t>-[</w:t>
            </w:r>
            <w:proofErr w:type="gramEnd"/>
            <w:r>
              <w:rPr>
                <w:b/>
                <w:color w:val="089BA2"/>
                <w:sz w:val="28"/>
                <w:szCs w:val="28"/>
              </w:rPr>
              <w:t>07/2019 – 02/2020]</w:t>
            </w:r>
          </w:p>
        </w:tc>
      </w:tr>
      <w:tr w:rsidR="00E927D9" w14:paraId="7C9514DF" w14:textId="77777777">
        <w:tc>
          <w:tcPr>
            <w:tcW w:w="10456" w:type="dxa"/>
          </w:tcPr>
          <w:p w14:paraId="6CD03A2C" w14:textId="77777777" w:rsidR="00E927D9" w:rsidRDefault="00BE7727">
            <w:pPr>
              <w:tabs>
                <w:tab w:val="left" w:pos="1905"/>
              </w:tabs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Projet : </w:t>
            </w:r>
            <w:r>
              <w:rPr>
                <w:color w:val="000000"/>
                <w:sz w:val="20"/>
                <w:szCs w:val="20"/>
              </w:rPr>
              <w:t>Maintenance du SaaS au sein d’une équipe de 4 développeurs et 1 PO</w:t>
            </w:r>
          </w:p>
          <w:p w14:paraId="0B549E81" w14:textId="77777777" w:rsidR="00E927D9" w:rsidRDefault="00E927D9">
            <w:pPr>
              <w:tabs>
                <w:tab w:val="left" w:pos="1905"/>
              </w:tabs>
              <w:rPr>
                <w:sz w:val="20"/>
                <w:szCs w:val="20"/>
              </w:rPr>
            </w:pPr>
          </w:p>
          <w:p w14:paraId="48517049" w14:textId="77777777" w:rsidR="00E927D9" w:rsidRDefault="00BE7727">
            <w:pPr>
              <w:tabs>
                <w:tab w:val="left" w:pos="190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Réalisations : </w:t>
            </w:r>
          </w:p>
          <w:p w14:paraId="774D8DE9" w14:textId="77777777" w:rsidR="00E927D9" w:rsidRDefault="00BE77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5"/>
              </w:tabs>
              <w:spacing w:after="160" w:line="259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Développement de modules Drupal 8.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(Réalisation d’un module de vérification de mises à jour des modules annexes)</w:t>
            </w:r>
          </w:p>
          <w:p w14:paraId="754A2B56" w14:textId="77777777" w:rsidR="00E927D9" w:rsidRDefault="00E927D9">
            <w:pPr>
              <w:tabs>
                <w:tab w:val="left" w:pos="1905"/>
              </w:tabs>
              <w:rPr>
                <w:sz w:val="20"/>
                <w:szCs w:val="20"/>
              </w:rPr>
            </w:pPr>
          </w:p>
          <w:p w14:paraId="396D80A6" w14:textId="77777777" w:rsidR="00E927D9" w:rsidRDefault="00BE7727">
            <w:pPr>
              <w:tabs>
                <w:tab w:val="left" w:pos="190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Environnement technique : Drupal 8,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  <w:p w14:paraId="38ED2444" w14:textId="77777777" w:rsidR="00E927D9" w:rsidRDefault="00E927D9">
            <w:pPr>
              <w:tabs>
                <w:tab w:val="left" w:pos="1905"/>
              </w:tabs>
              <w:spacing w:before="240" w:line="360" w:lineRule="auto"/>
              <w:rPr>
                <w:sz w:val="20"/>
                <w:szCs w:val="20"/>
              </w:rPr>
            </w:pPr>
          </w:p>
        </w:tc>
      </w:tr>
    </w:tbl>
    <w:p w14:paraId="7E4EBCD9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2DAFCB31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4C12E21A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0B78EE58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395C52DA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25E34778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1B398B01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099678FD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6CAC2A4B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23DF7BC7" w14:textId="77777777" w:rsidR="00E927D9" w:rsidRDefault="00E927D9">
      <w:pPr>
        <w:spacing w:after="0" w:line="240" w:lineRule="auto"/>
        <w:rPr>
          <w:b/>
          <w:sz w:val="24"/>
          <w:szCs w:val="24"/>
        </w:rPr>
      </w:pPr>
    </w:p>
    <w:p w14:paraId="4F9C56EF" w14:textId="77777777" w:rsidR="00E927D9" w:rsidRDefault="00E927D9">
      <w:pPr>
        <w:spacing w:after="0" w:line="240" w:lineRule="auto"/>
        <w:rPr>
          <w:sz w:val="20"/>
          <w:szCs w:val="20"/>
        </w:rPr>
      </w:pPr>
    </w:p>
    <w:sectPr w:rsidR="00E927D9">
      <w:headerReference w:type="default" r:id="rId20"/>
      <w:pgSz w:w="11906" w:h="16838"/>
      <w:pgMar w:top="720" w:right="720" w:bottom="720" w:left="720" w:header="68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21753" w14:textId="77777777" w:rsidR="00BE7727" w:rsidRDefault="00BE7727">
      <w:pPr>
        <w:spacing w:after="0" w:line="240" w:lineRule="auto"/>
      </w:pPr>
      <w:r>
        <w:separator/>
      </w:r>
    </w:p>
  </w:endnote>
  <w:endnote w:type="continuationSeparator" w:id="0">
    <w:p w14:paraId="6D465C14" w14:textId="77777777" w:rsidR="00BE7727" w:rsidRDefault="00BE7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1052D" w14:textId="77777777" w:rsidR="00BE7727" w:rsidRDefault="00BE7727">
      <w:pPr>
        <w:spacing w:after="0" w:line="240" w:lineRule="auto"/>
      </w:pPr>
      <w:r>
        <w:separator/>
      </w:r>
    </w:p>
  </w:footnote>
  <w:footnote w:type="continuationSeparator" w:id="0">
    <w:p w14:paraId="1C139F51" w14:textId="77777777" w:rsidR="00BE7727" w:rsidRDefault="00BE7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E082F" w14:textId="77777777" w:rsidR="00E927D9" w:rsidRDefault="00E92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4F9CD90D" w14:textId="77777777" w:rsidR="00E927D9" w:rsidRDefault="00E92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4F3FA9BA" w14:textId="77777777" w:rsidR="00E927D9" w:rsidRDefault="00E92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585F34E3" w14:textId="77777777" w:rsidR="00E927D9" w:rsidRDefault="00E92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577CCD04" w14:textId="77777777" w:rsidR="00E927D9" w:rsidRDefault="00E92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69D20983" w14:textId="77777777" w:rsidR="00E927D9" w:rsidRDefault="00E927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2158E"/>
    <w:multiLevelType w:val="multilevel"/>
    <w:tmpl w:val="3B14ED4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7D9"/>
    <w:rsid w:val="001A3287"/>
    <w:rsid w:val="00BE7727"/>
    <w:rsid w:val="00E9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07ED6"/>
  <w15:docId w15:val="{02AE7987-84F7-4AB1-88DA-59DE8FFD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C6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65A1"/>
  </w:style>
  <w:style w:type="paragraph" w:styleId="Pieddepage">
    <w:name w:val="footer"/>
    <w:basedOn w:val="Normal"/>
    <w:link w:val="PieddepageCar"/>
    <w:uiPriority w:val="99"/>
    <w:unhideWhenUsed/>
    <w:rsid w:val="00AC6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65A1"/>
  </w:style>
  <w:style w:type="paragraph" w:styleId="NormalWeb">
    <w:name w:val="Normal (Web)"/>
    <w:basedOn w:val="Normal"/>
    <w:uiPriority w:val="99"/>
    <w:semiHidden/>
    <w:unhideWhenUsed/>
    <w:rsid w:val="00700DF4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8F7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B5C22"/>
    <w:pPr>
      <w:ind w:left="720"/>
      <w:contextualSpacing/>
    </w:pPr>
  </w:style>
  <w:style w:type="character" w:customStyle="1" w:styleId="highlight">
    <w:name w:val="highlight"/>
    <w:basedOn w:val="Policepardfaut"/>
    <w:rsid w:val="00990943"/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leCarPHPDOCX0">
    <w:name w:val="Title Car PHPDOCX"/>
    <w:basedOn w:val="DefaultParagraphFontPHPDOCX"/>
    <w:uiPriority w:val="10"/>
    <w:rsid w:val="00DF064E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arPHPDOCX0">
    <w:name w:val="Subtitle Car PHPDOCX"/>
    <w:basedOn w:val="DefaultParagraphFontPHPDOCX"/>
    <w:uiPriority w:val="11"/>
    <w:rsid w:val="00DF064E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0">
    <w:name w:val="Comment Text Char PHPDOCX"/>
    <w:basedOn w:val="DefaultParagraphFon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0">
    <w:name w:val="Comment Subject Char PHPDOCX"/>
    <w:basedOn w:val="CommentTextCharPHPDOCX0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0">
    <w:name w:val="Balloon Text Char PHPDOCX"/>
    <w:basedOn w:val="DefaultParagraphFon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0">
    <w:name w:val="foot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0">
    <w:name w:val="end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0">
    <w:name w:val="Default Paragraph Font PHPDOCX"/>
    <w:uiPriority w:val="1"/>
    <w:semiHidden/>
    <w:unhideWhenUsed/>
  </w:style>
  <w:style w:type="paragraph" w:customStyle="1" w:styleId="ListParagraphPHPDOCX0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0">
    <w:name w:val="Title PHPDOCX"/>
    <w:basedOn w:val="Normal"/>
    <w:next w:val="Normal"/>
    <w:uiPriority w:val="10"/>
    <w:qFormat/>
    <w:rsid w:val="00DF064E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0"/>
    <w:link w:val="TitlePHPDOCX"/>
    <w:uiPriority w:val="10"/>
    <w:rsid w:val="00DF064E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paragraph" w:customStyle="1" w:styleId="SubtitlePHPDOCX0">
    <w:name w:val="Subtitle PHPDOCX"/>
    <w:basedOn w:val="Normal"/>
    <w:next w:val="Normal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0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table" w:customStyle="1" w:styleId="NormalTablePHPDOCX0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0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0">
    <w:name w:val="annotation reference PHPDOCX"/>
    <w:basedOn w:val="DefaultParagraphFontPHPDOCX0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0">
    <w:name w:val="annotation text PHPDOCX"/>
    <w:basedOn w:val="Normal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0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0">
    <w:name w:val="annotation subject PHPDOCX"/>
    <w:basedOn w:val="annotationtextPHPDOCX0"/>
    <w:next w:val="annotationtextPHPDOCX0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0">
    <w:name w:val="Balloon Text PHPDOCX"/>
    <w:basedOn w:val="Normal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0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0">
    <w:name w:val="footnote Text PHPDOCX"/>
    <w:basedOn w:val="Normal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0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0">
    <w:name w:val="foot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paragraph" w:customStyle="1" w:styleId="endnoteTextPHPDOCX0">
    <w:name w:val="endnote Text PHPDOCX"/>
    <w:basedOn w:val="Normal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0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0">
    <w:name w:val="end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le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HMDkce5tA+MCF1DkZze9DN1rQ==">CgMxLjA4AHIhMUZJTHpPNThsR3EwS01FeUxFZ2VIZTljX3ExSVZPV1dQ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684</Words>
  <Characters>3762</Characters>
  <Application>Microsoft Office Word</Application>
  <DocSecurity>0</DocSecurity>
  <Lines>31</Lines>
  <Paragraphs>8</Paragraphs>
  <ScaleCrop>false</ScaleCrop>
  <Company>Odies</Company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marjolaine.roulleau@outlook.fr</dc:creator>
  <cp:lastModifiedBy>mabsout abir</cp:lastModifiedBy>
  <cp:revision>2</cp:revision>
  <dcterms:created xsi:type="dcterms:W3CDTF">2025-03-06T08:59:00Z</dcterms:created>
  <dcterms:modified xsi:type="dcterms:W3CDTF">2025-03-06T08:59:00Z</dcterms:modified>
</cp:coreProperties>
</file>